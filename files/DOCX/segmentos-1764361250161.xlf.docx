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bidi w:val="0"/>
        <w:spacing w:before="528" w:after="0" w:line="510" w:lineRule="atLeast"/>
        <w:ind w:left="0" w:right="550" w:firstLine="0"/>
        <w:jc w:val="left"/>
        <w:outlineLvl w:val="0"/>
        <w:rPr>
          <w:rFonts w:ascii="Times New Roman" w:hAnsi="Times New Roman" w:cs="Times New Roman" w:eastAsia="Times New Roman"/>
          <w:sz w:val="36"/>
          <w:szCs w:val="36"/>
        </w:rPr>
        <w:pStyle w:val="P68B1DB1-Normal1"/>
      </w:pPr>
      <w:r>
        <w:t xml:space="preserve">Task Specification: Segment Editing Component</w:t>
      </w:r>
    </w:p>
    <w:p>
      <w:pPr>
        <w:bidi w:val="0"/>
        <w:spacing w:before="365" w:after="0" w:line="310" w:lineRule="atLeast"/>
        <w:ind w:left="0" w:right="-200" w:firstLine="0"/>
        <w:jc w:val="both"/>
        <w:outlineLvl w:val="1"/>
        <w:rPr>
          <w:rFonts w:ascii="Times New Roman" w:hAnsi="Times New Roman" w:cs="Times New Roman" w:eastAsia="Times New Roman"/>
          <w:sz w:val="28"/>
          <w:szCs w:val="28"/>
        </w:rPr>
        <w:pStyle w:val="P68B1DB1-Normal2"/>
      </w:pPr>
      <w:r>
        <w:t>Objective</w:t>
      </w:r>
    </w:p>
    <w:p>
      <w:pPr>
        <w:bidi w:val="0"/>
        <w:spacing w:before="257" w:after="0" w:line="340" w:lineRule="atLeast"/>
        <w:ind w:left="0" w:right="303" w:firstLine="0"/>
        <w:jc w:val="left"/>
        <w:outlineLvl w:val="9"/>
        <w:rPr>
          <w:rFonts w:ascii="Times New Roman" w:hAnsi="Times New Roman" w:cs="Times New Roman" w:eastAsia="Times New Roman"/>
          <w:sz w:val="24"/>
          <w:szCs w:val="24"/>
        </w:rPr>
        <w:pStyle w:val="P68B1DB1-Normal3"/>
      </w:pPr>
      <w:r>
        <w:rPr>
          <w:spacing w:val="0"/>
        </w:rPr>
        <w:t xml:space="preserve">Develop a React component and custom hooks that allow the editing of translation segments, supporting text and tags, similar to professional translation tools.The system must ensure consistency of tags and provide a smooth user experience.</w:t>
      </w:r>
    </w:p>
    <w:p>
      <w:pPr>
        <w:bidi w:val="0"/>
        <w:spacing w:before="911" w:after="0" w:line="310" w:lineRule="atLeast"/>
        <w:ind w:left="0" w:right="-200" w:firstLine="0"/>
        <w:jc w:val="both"/>
        <w:outlineLvl w:val="1"/>
        <w:rPr>
          <w:rFonts w:ascii="Times New Roman" w:hAnsi="Times New Roman" w:cs="Times New Roman" w:eastAsia="Times New Roman"/>
          <w:sz w:val="28"/>
          <w:szCs w:val="28"/>
        </w:rPr>
        <w:pStyle w:val="P68B1DB1-Normal2"/>
      </w:pPr>
      <w:r>
        <w:t xml:space="preserve">Structure and Data</w:t>
      </w:r>
    </w:p>
    <w:p>
      <w:pPr>
        <w:bidi w:val="0"/>
        <w:spacing w:before="258" w:after="203" w:line="340" w:lineRule="atLeast"/>
        <w:ind w:left="0" w:right="326" w:firstLine="0"/>
        <w:jc w:val="left"/>
        <w:outlineLvl w:val="9"/>
        <w:rPr>
          <w:rFonts w:ascii="Times New Roman" w:hAnsi="Times New Roman" w:cs="Times New Roman" w:eastAsia="Times New Roman"/>
          <w:sz w:val="24"/>
          <w:szCs w:val="24"/>
        </w:rPr>
        <w:pStyle w:val="P68B1DB1-Normal3"/>
      </w:pPr>
      <w:r>
        <w:rPr>
          <w:spacing w:val="0"/>
        </w:rPr>
        <w:t xml:space="preserve">The component must consume data from a context (Context API).That context you created was made to support this component:</w:t>
      </w:r>
    </w:p>
    <w:p>
      <w:pPr>
        <w:numPr>
          <w:ilvl w:val="0"/>
          <w:numId w:val="1"/>
        </w:numPr>
        <w:bidi w:val="0"/>
        <w:spacing w:before="4" w:after="0" w:line="351" w:lineRule="atLeast"/>
        <w:ind w:right="656"/>
        <w:jc w:val="left"/>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startEditing(segmentId): Changes the status of a segment to "in progress."Please provide the text you would like me to translate.</w:t>
      </w:r>
    </w:p>
    <w:p>
      <w:pPr>
        <w:numPr>
          <w:ilvl w:val="0"/>
          <w:numId w:val="1"/>
        </w:numPr>
        <w:bidi w:val="0"/>
        <w:spacing w:before="4" w:after="0" w:line="340" w:lineRule="atLeast"/>
        <w:ind w:right="-200"/>
        <w:jc w:val="left"/>
        <w:outlineLvl w:val="9"/>
        <w:rPr>
          <w:rFonts w:ascii="Times New Roman" w:hAnsi="Times New Roman" w:cs="Times New Roman" w:eastAsia="Times New Roman"/>
          <w:sz w:val="24"/>
          <w:szCs w:val="24"/>
        </w:rPr>
        <w:pStyle w:val="P68B1DB1-Normal5"/>
      </w:pPr>
      <w:r>
        <w:rPr>
          <w:rFonts w:ascii="Times New Roman" w:hAnsi="Times New Roman" w:cs="Times New Roman" w:eastAsia="Times New Roman"/>
          <w:spacing w:val="0"/>
        </w:rPr>
        <w:t xml:space="preserve">saveSegment(segmentId, payload): Saves the changes of a segment.The payload must include:</w:t>
      </w:r>
    </w:p>
    <w:p>
      <w:pPr>
        <w:numPr>
          <w:ilvl w:val="0"/>
          <w:numId w:val="2"/>
        </w:numPr>
        <w:bidi w:val="0"/>
        <w:spacing w:before="39" w:after="0" w:line="281" w:lineRule="atLeast"/>
        <w:ind w:right="-200"/>
        <w:jc w:val="both"/>
        <w:outlineLvl w:val="9"/>
        <w:rPr>
          <w:rFonts w:ascii="Times New Roman" w:hAnsi="Times New Roman" w:cs="Times New Roman" w:eastAsia="Times New Roman"/>
          <w:sz w:val="24"/>
          <w:szCs w:val="24"/>
        </w:rPr>
        <w:pStyle w:val="P68B1DB1-Normal5"/>
      </w:pPr>
      <w:r>
        <w:rPr>
          <w:rFonts w:ascii="Consolas" w:hAnsi="Consolas" w:cs="Consolas" w:eastAsia="Consolas"/>
          <w:spacing w:val="0"/>
        </w:rPr>
        <w:t xml:space="preserve">The string of the edited text, including the tags.</w:t>
      </w:r>
    </w:p>
    <w:p>
      <w:pPr>
        <w:numPr>
          <w:ilvl w:val="0"/>
          <w:numId w:val="2"/>
        </w:numPr>
        <w:bidi w:val="0"/>
        <w:spacing w:before="48" w:after="0" w:line="281" w:lineRule="atLeast"/>
        <w:ind w:right="-200"/>
        <w:jc w:val="both"/>
        <w:outlineLvl w:val="9"/>
        <w:rPr>
          <w:rFonts w:ascii="Times New Roman" w:hAnsi="Times New Roman" w:cs="Times New Roman" w:eastAsia="Times New Roman"/>
          <w:sz w:val="24"/>
          <w:szCs w:val="24"/>
        </w:rPr>
        <w:pStyle w:val="P68B1DB1-Normal5"/>
      </w:pPr>
      <w:r>
        <w:rPr>
          <w:rFonts w:ascii="Consolas" w:hAnsi="Consolas" w:cs="Consolas" w:eastAsia="Consolas"/>
          <w:spacing w:val="0"/>
        </w:rPr>
        <w:t xml:space="preserve">the string of the edited text, without the tags.</w:t>
      </w:r>
    </w:p>
    <w:p>
      <w:pPr>
        <w:numPr>
          <w:ilvl w:val="0"/>
          <w:numId w:val="2"/>
        </w:numPr>
        <w:bidi w:val="0"/>
        <w:spacing w:before="47" w:after="0" w:line="281" w:lineRule="atLeast"/>
        <w:ind w:right="-200"/>
        <w:jc w:val="both"/>
        <w:outlineLvl w:val="9"/>
        <w:rPr>
          <w:rFonts w:ascii="Times New Roman" w:hAnsi="Times New Roman" w:cs="Times New Roman" w:eastAsia="Times New Roman"/>
          <w:sz w:val="24"/>
          <w:szCs w:val="24"/>
        </w:rPr>
        <w:pStyle w:val="P68B1DB1-Normal5"/>
      </w:pPr>
      <w:r>
        <w:rPr>
          <w:rFonts w:ascii="Consolas" w:hAnsi="Consolas" w:cs="Consolas" w:eastAsia="Consolas"/>
          <w:spacing w:val="0"/>
        </w:rPr>
        <w:t xml:space="preserve">tags: An array of tags, validated according to the business rules.</w:t>
      </w:r>
    </w:p>
    <w:p>
      <w:pPr>
        <w:bidi w:val="0"/>
        <w:spacing w:before="915" w:after="0" w:line="310" w:lineRule="atLeast"/>
        <w:ind w:left="0" w:right="-200" w:firstLine="0"/>
        <w:jc w:val="both"/>
        <w:outlineLvl w:val="1"/>
        <w:rPr>
          <w:rFonts w:ascii="Times New Roman" w:hAnsi="Times New Roman" w:cs="Times New Roman" w:eastAsia="Times New Roman"/>
          <w:sz w:val="28"/>
          <w:szCs w:val="28"/>
        </w:rPr>
        <w:pStyle w:val="P68B1DB1-Normal2"/>
      </w:pPr>
      <w:r>
        <w:t xml:space="preserve">Implementation Rules</w:t>
      </w:r>
    </w:p>
    <w:p>
      <w:pPr>
        <w:numPr>
          <w:ilvl w:val="0"/>
          <w:numId w:val="3"/>
        </w:numPr>
        <w:bidi w:val="0"/>
        <w:spacing w:before="367" w:after="354" w:line="265" w:lineRule="atLeast"/>
        <w:ind w:right="-200"/>
        <w:jc w:val="both"/>
        <w:outlineLvl w:val="2"/>
        <w:rPr>
          <w:rFonts w:ascii="Times New Roman" w:hAnsi="Times New Roman" w:cs="Times New Roman" w:eastAsia="Times New Roman"/>
          <w:sz w:val="24"/>
          <w:szCs w:val="24"/>
        </w:rPr>
        <w:pStyle w:val="P68B1DB1-Normal6"/>
      </w:pPr>
      <w:r>
        <w:t xml:space="preserve">Text Editing and Save</w:t>
      </w:r>
    </w:p>
    <w:p>
      <w:pPr>
        <w:numPr>
          <w:ilvl w:val="0"/>
          <w:numId w:val="4"/>
        </w:numPr>
        <w:bidi w:val="0"/>
        <w:spacing w:before="54" w:after="0" w:line="281" w:lineRule="atLeast"/>
        <w:ind w:right="-200"/>
        <w:jc w:val="both"/>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When clicking on the editing field, call the function startEditing(segmentId).Please provide the text you would like translated.</w:t>
      </w:r>
    </w:p>
    <w:p>
      <w:pPr>
        <w:numPr>
          <w:ilvl w:val="0"/>
          <w:numId w:val="4"/>
        </w:numPr>
        <w:bidi w:val="0"/>
        <w:spacing w:before="54" w:after="0" w:line="281" w:lineRule="atLeast"/>
        <w:ind w:right="-200"/>
        <w:jc w:val="both"/>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The save must be activated by the keyboard shortcut Alt + Enter.Please provide the text you would like translated.</w:t>
      </w:r>
    </w:p>
    <w:p>
      <w:pPr>
        <w:numPr>
          <w:ilvl w:val="0"/>
          <w:numId w:val="4"/>
        </w:numPr>
        <w:bidi w:val="0"/>
        <w:spacing w:before="0" w:after="0" w:line="340" w:lineRule="atLeast"/>
        <w:ind w:right="504"/>
        <w:jc w:val="left"/>
        <w:outlineLvl w:val="9"/>
        <w:rPr>
          <w:rFonts w:ascii="Times New Roman" w:hAnsi="Times New Roman" w:cs="Times New Roman" w:eastAsia="Times New Roman"/>
          <w:sz w:val="24"/>
          <w:szCs w:val="24"/>
        </w:rPr>
        <w:pStyle w:val="P68B1DB1-Normal7"/>
      </w:pPr>
      <w:r>
        <w:t xml:space="preserve">When the user exits the editing field without saving, a red border should be displayed to indicate that there are "unsaved changes."</w:t>
      </w:r>
    </w:p>
    <w:p>
      <w:pPr>
        <w:numPr>
          <w:ilvl w:val="0"/>
          <w:numId w:val="4"/>
        </w:numPr>
        <w:bidi w:val="0"/>
        <w:spacing w:before="0" w:after="0" w:line="340" w:lineRule="atLeast"/>
        <w:ind w:right="154"/>
        <w:jc w:val="left"/>
        <w:outlineLvl w:val="9"/>
        <w:rPr>
          <w:rFonts w:ascii="Times New Roman" w:hAnsi="Times New Roman" w:cs="Times New Roman" w:eastAsia="Times New Roman"/>
          <w:sz w:val="24"/>
          <w:szCs w:val="24"/>
        </w:rPr>
        <w:pStyle w:val="P68B1DB1-Normal3"/>
      </w:pPr>
      <w:r>
        <w:rPr>
          <w:spacing w:val="0"/>
        </w:rPr>
        <w:t xml:space="preserve">Implement the undo and redo functionalities for all actions in the editing field.</w:t>
      </w:r>
    </w:p>
    <w:p>
      <w:pPr>
        <w:numPr>
          <w:ilvl w:val="0"/>
          <w:numId w:val="5"/>
        </w:numPr>
        <w:bidi w:val="0"/>
        <w:spacing w:before="332" w:after="0" w:line="265" w:lineRule="atLeast"/>
        <w:ind w:right="-200"/>
        <w:jc w:val="both"/>
        <w:outlineLvl w:val="2"/>
        <w:rPr>
          <w:rFonts w:ascii="Times New Roman" w:hAnsi="Times New Roman" w:cs="Times New Roman" w:eastAsia="Times New Roman"/>
          <w:sz w:val="24"/>
          <w:szCs w:val="24"/>
        </w:rPr>
        <w:pStyle w:val="P68B1DB1-Normal8"/>
      </w:pPr>
      <w:r>
        <w:rPr>
          <w:rFonts w:ascii="Arial" w:hAnsi="Arial" w:cs="Arial" w:eastAsia="Arial"/>
          <w:color w:val="000000"/>
          <w:sz w:val="2"/>
          <w:szCs w:val="2"/>
        </w:rPr>
        <w:br w:type="page"/>
      </w:r>
      <w:r>
        <w:rPr>
          <w:rFonts w:ascii="Arial" w:hAnsi="Arial" w:cs="Arial" w:eastAsia="Arial"/>
          <w:color w:val="000000"/>
          <w:sz w:val="2"/>
          <w:szCs w:val="2"/>
        </w:rPr>
        <w:t xml:space="preserve">Tag Management and Validation</w:t>
      </w:r>
    </w:p>
    <w:p>
      <w:pPr>
        <w:numPr>
          <w:ilvl w:val="0"/>
          <w:numId w:val="6"/>
        </w:numPr>
        <w:bidi w:val="0"/>
        <w:spacing w:before="354" w:after="0" w:line="265" w:lineRule="atLeast"/>
        <w:ind w:right="-200"/>
        <w:jc w:val="both"/>
        <w:outlineLvl w:val="9"/>
        <w:rPr>
          <w:rFonts w:ascii="Times New Roman" w:hAnsi="Times New Roman" w:cs="Times New Roman" w:eastAsia="Times New Roman"/>
          <w:sz w:val="24"/>
          <w:szCs w:val="24"/>
        </w:rPr>
        <w:pStyle w:val="P68B1DB1-Normal3"/>
      </w:pPr>
      <w:r>
        <w:rPr>
          <w:spacing w:val="0"/>
        </w:rPr>
        <w:t xml:space="preserve">Tags should be visually displayed in the editing field as</w:t>
      </w:r>
    </w:p>
    <w:p>
      <w:pPr>
        <w:bidi w:val="0"/>
        <w:spacing w:before="1" w:after="1" w:line="346" w:lineRule="atLeast"/>
        <w:ind w:left="721" w:right="770" w:firstLine="0"/>
        <w:jc w:val="left"/>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single placeholders (for example, (1)), which the user can insert and remove.Please provide the text you would like me to translate.</w:t>
      </w:r>
    </w:p>
    <w:p>
      <w:pPr>
        <w:numPr>
          <w:ilvl w:val="0"/>
          <w:numId w:val="7"/>
        </w:numPr>
        <w:bidi w:val="0"/>
        <w:spacing w:before="0" w:after="0" w:line="345" w:lineRule="atLeast"/>
        <w:ind w:right="40"/>
        <w:jc w:val="left"/>
        <w:outlineLvl w:val="9"/>
        <w:rPr>
          <w:rFonts w:ascii="Times New Roman" w:hAnsi="Times New Roman" w:cs="Times New Roman" w:eastAsia="Times New Roman"/>
          <w:sz w:val="24"/>
          <w:szCs w:val="24"/>
        </w:rPr>
        <w:pStyle w:val="P68B1DB1-Normal3"/>
      </w:pPr>
      <w:r>
        <w:rPr>
          <w:spacing w:val="0"/>
        </w:rPr>
        <w:t xml:space="preserve">When deleting a placeholder, it should be removed completely, as a single token, instead of character by character.</w:t>
      </w:r>
    </w:p>
    <w:p>
      <w:pPr>
        <w:numPr>
          <w:ilvl w:val="0"/>
          <w:numId w:val="7"/>
        </w:numPr>
        <w:bidi w:val="0"/>
        <w:spacing w:before="0" w:after="0" w:line="347" w:lineRule="atLeast"/>
        <w:ind w:right="196"/>
        <w:jc w:val="left"/>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The system should implement keyboard shortcuts (such as Alt + Number) for quick tag insertion.Please provide the text you would like me to translate.</w:t>
      </w:r>
    </w:p>
    <w:p>
      <w:pPr>
        <w:numPr>
          <w:ilvl w:val="0"/>
          <w:numId w:val="7"/>
        </w:numPr>
        <w:bidi w:val="0"/>
        <w:spacing w:before="1" w:after="0" w:line="345" w:lineRule="atLeast"/>
        <w:ind w:right="233"/>
        <w:jc w:val="left"/>
        <w:outlineLvl w:val="9"/>
        <w:rPr>
          <w:rFonts w:ascii="Times New Roman" w:hAnsi="Times New Roman" w:cs="Times New Roman" w:eastAsia="Times New Roman"/>
          <w:sz w:val="24"/>
          <w:szCs w:val="24"/>
        </w:rPr>
        <w:pStyle w:val="P68B1DB1-Normal3"/>
      </w:pPr>
      <w:r>
        <w:rPr>
          <w:spacing w:val="0"/>
        </w:rPr>
        <w:t xml:space="preserve">The following consistency rules for the tags must be validated during saving:</w:t>
      </w:r>
    </w:p>
    <w:p>
      <w:pPr>
        <w:numPr>
          <w:ilvl w:val="0"/>
          <w:numId w:val="8"/>
        </w:numPr>
        <w:bidi w:val="0"/>
        <w:spacing w:before="0" w:after="0" w:line="340" w:lineRule="atLeast"/>
        <w:ind w:right="-104"/>
        <w:jc w:val="left"/>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Number of tags: The number of tags in the target segment cannot be greater than in the source segment.Please provide the text you would like me to translate.</w:t>
      </w:r>
    </w:p>
    <w:p>
      <w:pPr>
        <w:numPr>
          <w:ilvl w:val="0"/>
          <w:numId w:val="8"/>
        </w:numPr>
        <w:bidi w:val="0"/>
        <w:spacing w:before="0" w:after="0" w:line="340" w:lineRule="atLeast"/>
        <w:ind w:right="238"/>
        <w:jc w:val="left"/>
        <w:outlineLvl w:val="9"/>
        <w:rPr>
          <w:rFonts w:ascii="Times New Roman" w:hAnsi="Times New Roman" w:cs="Times New Roman" w:eastAsia="Times New Roman"/>
          <w:sz w:val="24"/>
          <w:szCs w:val="24"/>
        </w:rPr>
        <w:pStyle w:val="P68B1DB1-Normal3"/>
      </w:pPr>
      <w:r>
        <w:rPr>
          <w:spacing w:val="0"/>
        </w:rPr>
        <w:t xml:space="preserve">Missing tags: If tags are missing in the target segment compared to the source segment, an error should be displayed when trying to save.</w:t>
      </w:r>
    </w:p>
    <w:p>
      <w:pPr>
        <w:numPr>
          <w:ilvl w:val="0"/>
          <w:numId w:val="8"/>
        </w:numPr>
        <w:bidi w:val="0"/>
        <w:spacing w:before="71" w:after="0" w:line="265" w:lineRule="atLeast"/>
        <w:ind w:right="-200"/>
        <w:jc w:val="both"/>
        <w:outlineLvl w:val="9"/>
        <w:rPr>
          <w:rFonts w:ascii="Times New Roman" w:hAnsi="Times New Roman" w:cs="Times New Roman" w:eastAsia="Times New Roman"/>
          <w:sz w:val="24"/>
          <w:szCs w:val="24"/>
        </w:rPr>
        <w:pStyle w:val="P68B1DB1-Normal3"/>
      </w:pPr>
      <w:r>
        <w:rPr>
          <w:spacing w:val="0"/>
        </w:rPr>
        <w:t xml:space="preserve">Unclosed tags: The system must detect tags that have been opened,</w:t>
      </w:r>
    </w:p>
    <w:p>
      <w:pPr>
        <w:bidi w:val="0"/>
        <w:spacing w:before="1" w:after="0" w:line="340" w:lineRule="atLeast"/>
        <w:ind w:left="1441" w:right="562" w:firstLine="0"/>
        <w:jc w:val="left"/>
        <w:outlineLvl w:val="9"/>
        <w:rPr>
          <w:rFonts w:ascii="Times New Roman" w:hAnsi="Times New Roman" w:cs="Times New Roman" w:eastAsia="Times New Roman"/>
          <w:sz w:val="24"/>
          <w:szCs w:val="24"/>
        </w:rPr>
        <w:pStyle w:val="P68B1DB1-Normal3"/>
      </w:pPr>
      <w:r>
        <w:rPr>
          <w:spacing w:val="1"/>
        </w:rPr>
        <w:t xml:space="preserve">but not closed, and provide visual feedback (for example, red color) to the user.Please provide the text you want to be translated.</w:t>
      </w:r>
    </w:p>
    <w:p>
      <w:pPr>
        <w:numPr>
          <w:ilvl w:val="0"/>
          <w:numId w:val="9"/>
        </w:numPr>
        <w:bidi w:val="0"/>
        <w:spacing w:before="291" w:after="207" w:line="265" w:lineRule="atLeast"/>
        <w:ind w:right="-200"/>
        <w:jc w:val="both"/>
        <w:outlineLvl w:val="2"/>
        <w:rPr>
          <w:rFonts w:ascii="Times New Roman" w:hAnsi="Times New Roman" w:cs="Times New Roman" w:eastAsia="Times New Roman"/>
          <w:sz w:val="24"/>
          <w:szCs w:val="24"/>
        </w:rPr>
        <w:pStyle w:val="P68B1DB1-Normal9"/>
      </w:pPr>
      <w:r>
        <w:t xml:space="preserve">Real-Time Collaboration</w:t>
      </w:r>
    </w:p>
    <w:p>
      <w:pPr>
        <w:numPr>
          <w:ilvl w:val="0"/>
          <w:numId w:val="10"/>
        </w:numPr>
        <w:bidi w:val="0"/>
        <w:spacing w:before="0" w:after="0" w:line="333" w:lineRule="atLeast"/>
        <w:ind w:right="447"/>
        <w:jc w:val="left"/>
        <w:outlineLvl w:val="9"/>
        <w:rPr>
          <w:rFonts w:ascii="Times New Roman" w:hAnsi="Times New Roman" w:cs="Times New Roman" w:eastAsia="Times New Roman"/>
          <w:sz w:val="24"/>
          <w:szCs w:val="24"/>
        </w:rPr>
        <w:pStyle w:val="P68B1DB1-Normal5"/>
      </w:pPr>
      <w:r>
        <w:rPr>
          <w:rFonts w:ascii="Times New Roman" w:hAnsi="Times New Roman" w:cs="Times New Roman" w:eastAsia="Times New Roman"/>
          <w:spacing w:val="0"/>
        </w:rPr>
        <w:t xml:space="preserve">The system must be prepared to receive a message via WebSocket informing the id of a segment that is being edited by another user.</w:t>
      </w:r>
    </w:p>
    <w:p>
      <w:pPr>
        <w:numPr>
          <w:ilvl w:val="0"/>
          <w:numId w:val="10"/>
        </w:numPr>
        <w:bidi w:val="0"/>
        <w:spacing w:before="0" w:after="0" w:line="340" w:lineRule="atLeast"/>
        <w:ind w:right="375"/>
        <w:jc w:val="left"/>
        <w:outlineLvl w:val="9"/>
        <w:rPr>
          <w:rFonts w:ascii="Times New Roman" w:hAnsi="Times New Roman" w:cs="Times New Roman" w:eastAsia="Times New Roman"/>
          <w:sz w:val="24"/>
          <w:szCs w:val="24"/>
        </w:rPr>
        <w:pStyle w:val="P68B1DB1-Normal3"/>
      </w:pPr>
      <w:r>
        <w:rPr>
          <w:spacing w:val="0"/>
        </w:rPr>
        <w:t xml:space="preserve">When this message is received, the component should block editing of the corresponding segment, preventing the user from modifying it.</w:t>
      </w:r>
    </w:p>
    <w:p>
      <w:pPr>
        <w:numPr>
          <w:ilvl w:val="0"/>
          <w:numId w:val="10"/>
        </w:numPr>
        <w:bidi w:val="0"/>
        <w:spacing w:before="62" w:after="0" w:line="265" w:lineRule="atLeast"/>
        <w:ind w:right="-200"/>
        <w:jc w:val="both"/>
        <w:outlineLvl w:val="9"/>
        <w:rPr>
          <w:rFonts w:ascii="Times New Roman" w:hAnsi="Times New Roman" w:cs="Times New Roman" w:eastAsia="Times New Roman"/>
          <w:sz w:val="24"/>
          <w:szCs w:val="24"/>
        </w:rPr>
        <w:pStyle w:val="P68B1DB1-Normal7"/>
      </w:pPr>
      <w:r>
        <w:t xml:space="preserve">This must be done by the state in redux.</w:t>
      </w:r>
    </w:p>
    <w:p>
      <w:pPr>
        <w:numPr>
          <w:ilvl w:val="0"/>
          <w:numId w:val="11"/>
        </w:numPr>
        <w:bidi w:val="0"/>
        <w:spacing w:before="952" w:after="279" w:line="265" w:lineRule="atLeast"/>
        <w:ind w:right="-200"/>
        <w:jc w:val="both"/>
        <w:outlineLvl w:val="2"/>
        <w:rPr>
          <w:rFonts w:ascii="Times New Roman" w:hAnsi="Times New Roman" w:cs="Times New Roman" w:eastAsia="Times New Roman"/>
          <w:sz w:val="24"/>
          <w:szCs w:val="24"/>
        </w:rPr>
        <w:pStyle w:val="P68B1DB1-Normal6"/>
      </w:pPr>
      <w:r>
        <w:t xml:space="preserve">Technical Requirements</w:t>
      </w:r>
    </w:p>
    <w:p>
      <w:pPr>
        <w:numPr>
          <w:ilvl w:val="0"/>
          <w:numId w:val="12"/>
        </w:numPr>
        <w:bidi w:val="0"/>
        <w:spacing w:before="62" w:after="0" w:line="340" w:lineRule="atLeast"/>
        <w:ind w:right="94"/>
        <w:jc w:val="left"/>
        <w:outlineLvl w:val="9"/>
        <w:rPr>
          <w:rFonts w:ascii="Times New Roman" w:hAnsi="Times New Roman" w:cs="Times New Roman" w:eastAsia="Times New Roman"/>
          <w:sz w:val="24"/>
          <w:szCs w:val="24"/>
        </w:rPr>
        <w:pStyle w:val="P68B1DB1-Normal7"/>
      </w:pPr>
      <w:r>
        <w:t xml:space="preserve">Split the code into smaller components and custom hooks to improve modularity, reusability, and maintenance.</w:t>
      </w:r>
    </w:p>
    <w:p>
      <w:pPr>
        <w:numPr>
          <w:ilvl w:val="0"/>
          <w:numId w:val="12"/>
        </w:numPr>
        <w:bidi w:val="0"/>
        <w:spacing w:before="62" w:after="0" w:line="265" w:lineRule="atLeast"/>
        <w:ind w:right="-200"/>
        <w:jc w:val="both"/>
        <w:outlineLvl w:val="9"/>
        <w:rPr>
          <w:rFonts w:ascii="Times New Roman" w:hAnsi="Times New Roman" w:cs="Times New Roman" w:eastAsia="Times New Roman"/>
          <w:sz w:val="24"/>
          <w:szCs w:val="24"/>
        </w:rPr>
        <w:pStyle w:val="P68B1DB1-Normal3"/>
      </w:pPr>
      <w:r>
        <w:rPr>
          <w:spacing w:val="0"/>
        </w:rPr>
        <w:t xml:space="preserve">The code must be clean and organized, with no unused variables or hooks.</w:t>
      </w:r>
    </w:p>
    <w:p>
      <w:pPr>
        <w:numPr>
          <w:ilvl w:val="0"/>
          <w:numId w:val="12"/>
        </w:numPr>
        <w:bidi w:val="0"/>
        <w:spacing w:before="1" w:after="0" w:line="351" w:lineRule="atLeast"/>
        <w:ind w:right="156"/>
        <w:jc w:val="left"/>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Use explicit typings (for example, with TypeScript) instead of any to ensure code reliability and clarity.</w:t>
      </w:r>
    </w:p>
    <w:p>
      <w:pPr>
        <w:bidi w:val="0"/>
        <w:spacing w:before="331" w:after="0" w:line="310" w:lineRule="atLeast"/>
        <w:ind w:left="0" w:right="-200" w:firstLine="0"/>
        <w:jc w:val="both"/>
        <w:outlineLvl w:val="1"/>
        <w:rPr>
          <w:rFonts w:ascii="Times New Roman" w:hAnsi="Times New Roman" w:cs="Times New Roman" w:eastAsia="Times New Roman"/>
          <w:sz w:val="28"/>
          <w:szCs w:val="28"/>
        </w:rPr>
        <w:pStyle w:val="P68B1DB1-Normal2"/>
      </w:pPr>
      <w:r>
        <w:t xml:space="preserve">Acceptance Criteria</w:t>
      </w:r>
    </w:p>
    <w:p>
      <w:pPr>
        <w:numPr>
          <w:ilvl w:val="0"/>
          <w:numId w:val="13"/>
        </w:numPr>
        <w:bidi w:val="0"/>
        <w:spacing w:before="320" w:after="0" w:line="281" w:lineRule="atLeast"/>
        <w:ind w:right="-200"/>
        <w:jc w:val="both"/>
        <w:outlineLvl w:val="9"/>
        <w:rPr>
          <w:rFonts w:ascii="Times New Roman" w:hAnsi="Times New Roman" w:cs="Times New Roman" w:eastAsia="Times New Roman"/>
          <w:sz w:val="24"/>
          <w:szCs w:val="24"/>
        </w:rPr>
        <w:pStyle w:val="P68B1DB1-Normal4"/>
      </w:pPr>
      <w:r>
        <w:rPr>
          <w:rFonts w:ascii="Times New Roman" w:hAnsi="Times New Roman" w:cs="Times New Roman" w:eastAsia="Times New Roman"/>
        </w:rPr>
        <w:t xml:space="preserve">The component allows for editing the target text.Please provide the text you would like to have translated.</w:t>
      </w:r>
    </w:p>
    <w:p>
      <w:pPr>
        <w:numPr>
          <w:ilvl w:val="0"/>
          <w:numId w:val="14"/>
        </w:numPr>
        <w:bidi w:val="0"/>
        <w:spacing w:before="253" w:after="0" w:line="346" w:lineRule="atLeast"/>
        <w:ind w:right="-113"/>
        <w:jc w:val="left"/>
        <w:outlineLvl w:val="9"/>
        <w:rPr>
          <w:rFonts w:ascii="Times New Roman" w:hAnsi="Times New Roman" w:cs="Times New Roman" w:eastAsia="Times New Roman"/>
          <w:sz w:val="24"/>
          <w:szCs w:val="24"/>
        </w:rPr>
        <w:pStyle w:val="P68B1DB1-Normal5"/>
      </w:pPr>
      <w:r>
        <w:rPr>
          <w:rFonts w:ascii="Times New Roman" w:hAnsi="Times New Roman" w:cs="Times New Roman" w:eastAsia="Times New Roman"/>
          <w:spacing w:val="0"/>
        </w:rPr>
        <w:t xml:space="preserve">The shortcut Alt + Enter saves the segment and correctly calls the mock function saveSegment.Please provide the text you would like me to translate.</w:t>
      </w:r>
    </w:p>
    <w:p>
      <w:pPr>
        <w:numPr>
          <w:ilvl w:val="0"/>
          <w:numId w:val="14"/>
        </w:numPr>
        <w:bidi w:val="0"/>
        <w:spacing w:before="1" w:after="0" w:line="345" w:lineRule="atLeast"/>
        <w:ind w:right="573"/>
        <w:jc w:val="left"/>
        <w:outlineLvl w:val="9"/>
        <w:rPr>
          <w:rFonts w:ascii="Times New Roman" w:hAnsi="Times New Roman" w:cs="Times New Roman" w:eastAsia="Times New Roman"/>
          <w:sz w:val="24"/>
          <w:szCs w:val="24"/>
        </w:rPr>
        <w:pStyle w:val="P68B1DB1-Normal3"/>
      </w:pPr>
      <w:r>
        <w:rPr>
          <w:spacing w:val="0"/>
        </w:rPr>
        <w:t xml:space="preserve">Tags are displayed as single placeholders, and insertion/removal via keyboard shortcuts works as specified.</w:t>
      </w:r>
    </w:p>
    <w:p>
      <w:pPr>
        <w:numPr>
          <w:ilvl w:val="0"/>
          <w:numId w:val="14"/>
        </w:numPr>
        <w:bidi w:val="0"/>
        <w:spacing w:before="62" w:after="0" w:line="265" w:lineRule="atLeast"/>
        <w:ind w:right="-200"/>
        <w:jc w:val="both"/>
        <w:outlineLvl w:val="9"/>
        <w:rPr>
          <w:rFonts w:ascii="Times New Roman" w:hAnsi="Times New Roman" w:cs="Times New Roman" w:eastAsia="Times New Roman"/>
          <w:sz w:val="24"/>
          <w:szCs w:val="24"/>
        </w:rPr>
        <w:pStyle w:val="P68B1DB1-Normal7"/>
      </w:pPr>
      <w:r>
        <w:t xml:space="preserve">The system provides clear visual feedback for:</w:t>
      </w:r>
    </w:p>
    <w:p>
      <w:pPr>
        <w:numPr>
          <w:ilvl w:val="1"/>
          <w:numId w:val="14"/>
        </w:numPr>
        <w:bidi w:val="0"/>
        <w:spacing w:before="71" w:after="0" w:line="265" w:lineRule="atLeast"/>
        <w:ind w:right="-200"/>
        <w:jc w:val="both"/>
        <w:outlineLvl w:val="9"/>
        <w:rPr>
          <w:rFonts w:ascii="Times New Roman" w:hAnsi="Times New Roman" w:cs="Times New Roman" w:eastAsia="Times New Roman"/>
          <w:sz w:val="24"/>
          <w:szCs w:val="24"/>
        </w:rPr>
        <w:pStyle w:val="P68B1DB1-Normal7"/>
      </w:pPr>
      <w:r>
        <w:t xml:space="preserve">Unsaved changes (red border).</w:t>
      </w:r>
    </w:p>
    <w:p>
      <w:pPr>
        <w:numPr>
          <w:ilvl w:val="1"/>
          <w:numId w:val="14"/>
        </w:numPr>
        <w:bidi w:val="0"/>
        <w:spacing w:before="51" w:after="0" w:line="265" w:lineRule="atLeast"/>
        <w:ind w:right="-200"/>
        <w:jc w:val="both"/>
        <w:outlineLvl w:val="9"/>
        <w:rPr>
          <w:rFonts w:ascii="Times New Roman" w:hAnsi="Times New Roman" w:cs="Times New Roman" w:eastAsia="Times New Roman"/>
          <w:sz w:val="24"/>
          <w:szCs w:val="24"/>
        </w:rPr>
        <w:pStyle w:val="P68B1DB1-Normal3"/>
      </w:pPr>
      <w:r>
        <w:rPr>
          <w:spacing w:val="0"/>
        </w:rPr>
        <w:t xml:space="preserve">Incorrect or missing tags.Please provide the text you would like me to translate.</w:t>
      </w:r>
    </w:p>
    <w:p>
      <w:pPr>
        <w:numPr>
          <w:ilvl w:val="1"/>
          <w:numId w:val="14"/>
        </w:numPr>
        <w:bidi w:val="0"/>
        <w:spacing w:before="51" w:after="0" w:line="265" w:lineRule="atLeast"/>
        <w:ind w:right="-200"/>
        <w:jc w:val="both"/>
        <w:outlineLvl w:val="9"/>
        <w:rPr>
          <w:rFonts w:ascii="Times New Roman" w:hAnsi="Times New Roman" w:cs="Times New Roman" w:eastAsia="Times New Roman"/>
          <w:sz w:val="24"/>
          <w:szCs w:val="24"/>
        </w:rPr>
        <w:pStyle w:val="P68B1DB1-Normal7"/>
      </w:pPr>
      <w:r>
        <w:t xml:space="preserve">Other consistency errors.</w:t>
      </w:r>
    </w:p>
    <w:p>
      <w:pPr>
        <w:numPr>
          <w:ilvl w:val="0"/>
          <w:numId w:val="14"/>
        </w:numPr>
        <w:bidi w:val="0"/>
        <w:spacing w:before="1" w:after="0" w:line="345" w:lineRule="atLeast"/>
        <w:ind w:right="870"/>
        <w:jc w:val="left"/>
        <w:outlineLvl w:val="9"/>
        <w:rPr>
          <w:rFonts w:ascii="Times New Roman" w:hAnsi="Times New Roman" w:cs="Times New Roman" w:eastAsia="Times New Roman"/>
          <w:sz w:val="24"/>
          <w:szCs w:val="24"/>
        </w:rPr>
        <w:pStyle w:val="P68B1DB1-Normal7"/>
      </w:pPr>
      <w:r>
        <w:t xml:space="preserve">The undo and redo functionalities are implemented and working correctly.Please provide the text you would like to have translated.</w:t>
      </w:r>
    </w:p>
    <w:p>
      <w:pPr>
        <w:numPr>
          <w:ilvl w:val="0"/>
          <w:numId w:val="14"/>
        </w:numPr>
        <w:bidi w:val="0"/>
        <w:spacing w:before="62" w:after="0" w:line="265" w:lineRule="atLeast"/>
        <w:ind w:right="-200"/>
        <w:jc w:val="both"/>
        <w:outlineLvl w:val="9"/>
        <w:rPr>
          <w:rFonts w:ascii="Times New Roman" w:hAnsi="Times New Roman" w:cs="Times New Roman" w:eastAsia="Times New Roman"/>
          <w:sz w:val="24"/>
          <w:szCs w:val="24"/>
        </w:rPr>
        <w:pStyle w:val="P68B1DB1-Normal7"/>
      </w:pPr>
      <w:r>
        <w:t xml:space="preserve">The code is modular, well-typed, and easy to read.Please provide the text you would like to have translated.</w:t>
      </w:r>
    </w:p>
    <w:p>
      <w:pPr>
        <w:numPr>
          <w:ilvl w:val="0"/>
          <w:numId w:val="14"/>
        </w:numPr>
        <w:bidi w:val="0"/>
        <w:spacing w:before="1" w:after="0" w:line="345" w:lineRule="atLeast"/>
        <w:ind w:right="225"/>
        <w:jc w:val="left"/>
        <w:outlineLvl w:val="9"/>
        <w:rPr>
          <w:rFonts w:ascii="Times New Roman" w:hAnsi="Times New Roman" w:cs="Times New Roman" w:eastAsia="Times New Roman"/>
          <w:sz w:val="24"/>
          <w:szCs w:val="24"/>
        </w:rPr>
        <w:pStyle w:val="P68B1DB1-Normal7"/>
      </w:pPr>
      <w:r>
        <w:t xml:space="preserve">The segment is locked for editing when the component state receives information via WebSocket that another user is editing it.Please provide the text you would like me to translate to English (USA).</w:t>
      </w:r>
    </w:p>
    <w:sectPr>
      <w:pgSz w:w="11905" w:h="16840"/>
      <w:pgMar w:top="1120" w:right="1726" w:bottom="1120" w:left="1441" w:header="720" w:footer="720"/>
      <w:cols w:space="720"/>
      <w:titlePg w:val="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o"/>
      <w:lvlJc w:val="left"/>
      <w:pPr>
        <w:tabs>
          <w:tab w:val="num" w:pos="1441"/>
        </w:tabs>
        <w:ind w:left="1441" w:hanging="360"/>
      </w:pPr>
      <w:rPr>
        <w:rFonts w:ascii="Courier New" w:eastAsia="Courier New" w:hAnsi="Courier New" w:cs="Courier New"/>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multilevel"/>
    <w:tmpl w:val="00000003"/>
    <w:lvl w:ilvl="0">
      <w:start w:val="1"/>
      <w:numFmt w:val="decimal"/>
      <w:lvlText w:val="%1."/>
      <w:lvlJc w:val="left"/>
      <w:pPr>
        <w:tabs>
          <w:tab w:val="num" w:pos="241"/>
        </w:tabs>
        <w:ind w:left="241" w:hanging="241"/>
      </w:pPr>
      <w:rPr>
        <w:rFonts w:ascii="Times New Roman" w:eastAsia="Times New Roman" w:hAnsi="Times New Roman" w:cs="Times New Roman"/>
        <w:b/>
        <w:bCs/>
        <w:i/>
        <w:iCs/>
        <w:color w:val="0F4761"/>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nsid w:val="00000004"/>
    <w:multiLevelType w:val="hybridMultilevel"/>
    <w:tmpl w:val="00000004"/>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multilevel"/>
    <w:tmpl w:val="00000005"/>
    <w:lvl w:ilvl="0">
      <w:start w:val="2"/>
      <w:numFmt w:val="decimal"/>
      <w:lvlText w:val="%1."/>
      <w:lvlJc w:val="left"/>
      <w:pPr>
        <w:tabs>
          <w:tab w:val="num" w:pos="241"/>
        </w:tabs>
        <w:ind w:left="241" w:hanging="241"/>
      </w:pPr>
      <w:rPr>
        <w:rFonts w:ascii="Times New Roman" w:eastAsia="Times New Roman" w:hAnsi="Times New Roman" w:cs="Times New Roman"/>
        <w:b/>
        <w:bCs/>
        <w:i/>
        <w:iCs/>
        <w:color w:val="0F4761"/>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nsid w:val="00000006"/>
    <w:multiLevelType w:val="hybridMultilevel"/>
    <w:tmpl w:val="00000006"/>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o"/>
      <w:lvlJc w:val="left"/>
      <w:pPr>
        <w:tabs>
          <w:tab w:val="num" w:pos="1441"/>
        </w:tabs>
        <w:ind w:left="1441" w:hanging="360"/>
      </w:pPr>
      <w:rPr>
        <w:rFonts w:ascii="Courier New" w:eastAsia="Courier New" w:hAnsi="Courier New" w:cs="Courier New"/>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multilevel"/>
    <w:tmpl w:val="00000009"/>
    <w:lvl w:ilvl="0">
      <w:start w:val="3"/>
      <w:numFmt w:val="decimal"/>
      <w:lvlText w:val="%1."/>
      <w:lvlJc w:val="left"/>
      <w:pPr>
        <w:tabs>
          <w:tab w:val="num" w:pos="241"/>
        </w:tabs>
        <w:ind w:left="241" w:hanging="241"/>
      </w:pPr>
      <w:rPr>
        <w:rFonts w:ascii="Times New Roman" w:eastAsia="Times New Roman" w:hAnsi="Times New Roman" w:cs="Times New Roman"/>
        <w:b/>
        <w:bCs/>
        <w:i/>
        <w:iCs/>
        <w:color w:val="0F4761"/>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nsid w:val="0000000A"/>
    <w:multiLevelType w:val="hybridMultilevel"/>
    <w:tmpl w:val="0000000A"/>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multilevel"/>
    <w:tmpl w:val="0000000B"/>
    <w:lvl w:ilvl="0">
      <w:start w:val="4"/>
      <w:numFmt w:val="decimal"/>
      <w:lvlText w:val="%1."/>
      <w:lvlJc w:val="left"/>
      <w:pPr>
        <w:tabs>
          <w:tab w:val="num" w:pos="249"/>
        </w:tabs>
        <w:ind w:left="249" w:hanging="249"/>
      </w:pPr>
      <w:rPr>
        <w:rFonts w:ascii="Times New Roman" w:eastAsia="Times New Roman" w:hAnsi="Times New Roman" w:cs="Times New Roman"/>
        <w:b/>
        <w:bCs/>
        <w:i/>
        <w:iCs/>
        <w:color w:val="0F4761"/>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nsid w:val="0000000C"/>
    <w:multiLevelType w:val="hybridMultilevel"/>
    <w:tmpl w:val="0000000C"/>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tabs>
          <w:tab w:val="num" w:pos="721"/>
        </w:tabs>
        <w:ind w:left="721" w:hanging="360"/>
      </w:pPr>
      <w:rPr>
        <w:rFonts w:ascii="Times New Roman" w:eastAsia="Times New Roman" w:hAnsi="Times New Roman" w:cs="Times New Roman"/>
        <w:b w:val="0"/>
        <w:bCs w:val="0"/>
        <w:i w:val="0"/>
        <w:iCs w:val="0"/>
        <w:color w:val="000000"/>
        <w:sz w:val="24"/>
      </w:rPr>
    </w:lvl>
    <w:lvl w:ilvl="1">
      <w:start w:val="1"/>
      <w:numFmt w:val="bullet"/>
      <w:lvlText w:val="o"/>
      <w:lvlJc w:val="left"/>
      <w:pPr>
        <w:tabs>
          <w:tab w:val="num" w:pos="1441"/>
        </w:tabs>
        <w:ind w:left="1441" w:hanging="360"/>
      </w:pPr>
      <w:rPr>
        <w:rFonts w:ascii="Courier New" w:eastAsia="Courier New" w:hAnsi="Courier New" w:cs="Courier New"/>
        <w:b w:val="0"/>
        <w:bCs w:val="0"/>
        <w:i w:val="0"/>
        <w:iCs w:val="0"/>
        <w:color w:val="000000"/>
        <w:sz w:val="24"/>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footnoteLayoutLikeWW8/>
    <w:splitPgBreakAndParaMark/>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pPrDefault/>
    <w:r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paragraph" w:styleId="P68B1DB1-Normal1">
    <w:name w:val="P68B1DB1-Normal1"/>
    <w:basedOn w:val="Normal"/>
    <w:rPr>
      <w:rFonts w:ascii="Times New Roman" w:hAnsi="Times New Roman" w:cs="Times New Roman" w:eastAsia="Times New Roman"/>
      <w:b/>
      <w:color w:val="0F4761"/>
      <w:spacing w:val="0"/>
      <w:sz w:val="36"/>
      <w:szCs w:val="36"/>
    </w:rPr>
  </w:style>
  <w:style w:type="paragraph" w:styleId="P68B1DB1-Normal2">
    <w:name w:val="P68B1DB1-Normal2"/>
    <w:basedOn w:val="Normal"/>
    <w:rPr>
      <w:rFonts w:ascii="Times New Roman" w:hAnsi="Times New Roman" w:cs="Times New Roman" w:eastAsia="Times New Roman"/>
      <w:color w:val="0F4761"/>
      <w:spacing w:val="0"/>
      <w:sz w:val="28"/>
      <w:szCs w:val="28"/>
    </w:rPr>
  </w:style>
  <w:style w:type="paragraph" w:styleId="P68B1DB1-Normal3">
    <w:name w:val="P68B1DB1-Normal3"/>
    <w:basedOn w:val="Normal"/>
    <w:rPr>
      <w:rFonts w:ascii="Times New Roman" w:hAnsi="Times New Roman" w:cs="Times New Roman" w:eastAsia="Times New Roman"/>
      <w:color w:val="000000"/>
    </w:rPr>
  </w:style>
  <w:style w:type="paragraph" w:styleId="P68B1DB1-Normal4">
    <w:name w:val="P68B1DB1-Normal4"/>
    <w:basedOn w:val="Normal"/>
    <w:rPr>
      <w:color w:val="000000"/>
      <w:spacing w:val="0"/>
    </w:rPr>
  </w:style>
  <w:style w:type="paragraph" w:styleId="P68B1DB1-Normal5">
    <w:name w:val="P68B1DB1-Normal5"/>
    <w:basedOn w:val="Normal"/>
    <w:rPr>
      <w:color w:val="000000"/>
    </w:rPr>
  </w:style>
  <w:style w:type="paragraph" w:styleId="P68B1DB1-Normal6">
    <w:name w:val="P68B1DB1-Normal6"/>
    <w:basedOn w:val="Normal"/>
    <w:rPr>
      <w:rFonts w:ascii="Times New Roman" w:hAnsi="Times New Roman" w:cs="Times New Roman" w:eastAsia="Times New Roman"/>
      <w:i/>
      <w:color w:val="0F4761"/>
      <w:spacing w:val="0"/>
    </w:rPr>
  </w:style>
  <w:style w:type="paragraph" w:styleId="P68B1DB1-Normal7">
    <w:name w:val="P68B1DB1-Normal7"/>
    <w:basedOn w:val="Normal"/>
    <w:rPr>
      <w:rFonts w:ascii="Times New Roman" w:hAnsi="Times New Roman" w:cs="Times New Roman" w:eastAsia="Times New Roman"/>
      <w:color w:val="000000"/>
      <w:spacing w:val="0"/>
    </w:rPr>
  </w:style>
  <w:style w:type="paragraph" w:styleId="P68B1DB1-Normal8">
    <w:name w:val="P68B1DB1-Normal8"/>
    <w:basedOn w:val="Normal"/>
    <w:rPr>
      <w:spacing w:val="0"/>
    </w:rPr>
  </w:style>
  <w:style w:type="paragraph" w:styleId="P68B1DB1-Normal9">
    <w:name w:val="P68B1DB1-Normal9"/>
    <w:basedOn w:val="Normal"/>
    <w:rPr>
      <w:rFonts w:ascii="Times New Roman" w:hAnsi="Times New Roman" w:cs="Times New Roman" w:eastAsia="Times New Roman"/>
      <w:b/>
      <w:i/>
      <w:color w:val="0F4761"/>
      <w:spacing w:val="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 Antonio Magalhães</dc:creator>
  <cp:revision>0</cp:revision>
</cp:coreProperties>
</file>